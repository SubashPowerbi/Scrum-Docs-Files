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073DAB">
        <w:trPr>
          <w:trHeight w:val="15200"/>
          <w:tblCellSpacing w:w="0" w:type="dxa"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073DAB" w:rsidRPr="00DC3897" w:rsidRDefault="00DC3897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32"/>
                <w:szCs w:val="32"/>
                <w:shd w:val="clear" w:color="auto" w:fill="auto"/>
              </w:rPr>
            </w:pPr>
            <w:r w:rsidRPr="00DC3897">
              <w:rPr>
                <w:rStyle w:val="divdocumentleft-box"/>
                <w:rFonts w:ascii="Century Gothic" w:eastAsia="Century Gothic" w:hAnsi="Century Gothic" w:cs="Century Gothic"/>
                <w:sz w:val="32"/>
                <w:szCs w:val="32"/>
                <w:shd w:val="clear" w:color="auto" w:fill="auto"/>
              </w:rPr>
              <w:t> </w:t>
            </w:r>
          </w:p>
          <w:p w:rsidR="00DC3897" w:rsidRDefault="00B111EF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span"/>
                <w:rFonts w:ascii="Century Gothic" w:eastAsia="Century Gothic" w:hAnsi="Century Gothic" w:cs="Century Gothic"/>
                <w:sz w:val="32"/>
                <w:szCs w:val="3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32"/>
                <w:szCs w:val="32"/>
              </w:rPr>
              <w:t>Harish Kumar</w:t>
            </w:r>
          </w:p>
          <w:p w:rsidR="00DC3897" w:rsidRDefault="00DC3897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DC3897">
              <w:rPr>
                <w:rStyle w:val="divdocumentleft-box"/>
                <w:rFonts w:ascii="Century Gothic" w:eastAsia="Century Gothic" w:hAnsi="Century Gothic" w:cs="Century Gothic"/>
                <w:sz w:val="32"/>
                <w:szCs w:val="32"/>
                <w:shd w:val="clear" w:color="auto" w:fill="auto"/>
              </w:rPr>
              <w:t xml:space="preserve"> </w:t>
            </w:r>
          </w:p>
          <w:p w:rsidR="00073DAB" w:rsidRDefault="00DC3897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i/>
                <w:shd w:val="clear" w:color="auto" w:fill="auto"/>
              </w:rPr>
            </w:pPr>
            <w:r w:rsidRPr="00DC3897">
              <w:rPr>
                <w:rStyle w:val="divdocumentleft-box"/>
                <w:rFonts w:ascii="Century Gothic" w:eastAsia="Century Gothic" w:hAnsi="Century Gothic" w:cs="Century Gothic"/>
                <w:b/>
                <w:i/>
                <w:shd w:val="clear" w:color="auto" w:fill="auto"/>
              </w:rPr>
              <w:t xml:space="preserve">Scrum Master </w:t>
            </w:r>
          </w:p>
          <w:p w:rsidR="00DC3897" w:rsidRPr="00DC3897" w:rsidRDefault="0036203A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i/>
                <w:shd w:val="clear" w:color="auto" w:fill="auto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885825" cy="7429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3DAB" w:rsidRDefault="00DC3897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73DAB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073DAB" w:rsidRDefault="00DC3897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Personal Info</w:t>
                  </w:r>
                </w:p>
              </w:tc>
            </w:tr>
          </w:tbl>
          <w:p w:rsidR="00073DAB" w:rsidRDefault="00DC3897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:rsidR="00073DAB" w:rsidRDefault="00DC3897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Address </w:t>
            </w:r>
          </w:p>
          <w:p w:rsidR="00073DAB" w:rsidRDefault="00DC3897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Hyderabad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</w:p>
          <w:p w:rsidR="00073DAB" w:rsidRDefault="00DC3897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</w:p>
          <w:p w:rsidR="00073DAB" w:rsidRDefault="00DC3897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+91-9</w:t>
            </w:r>
            <w:r w:rsidR="0036203A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392915005</w:t>
            </w:r>
          </w:p>
          <w:p w:rsidR="00073DAB" w:rsidRDefault="00DC3897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:rsidR="00073DAB" w:rsidRDefault="0036203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Haricsm9</w:t>
            </w:r>
            <w:r w:rsidR="00DC3897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@gmail.com</w:t>
            </w:r>
          </w:p>
          <w:p w:rsidR="00073DAB" w:rsidRDefault="00DC389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73DAB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073DAB" w:rsidRDefault="00DC3897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:rsidR="00073DAB" w:rsidRDefault="00DC3897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:rsidR="00073DAB" w:rsidRDefault="00DC3897">
            <w:pPr>
              <w:pStyle w:val="divdocumentleft-boxsinglecolumn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Scrum Master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JIRA and Confluence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Banking,</w:t>
            </w:r>
            <w:r w:rsidR="005847D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Telecom, Healthcare and </w:t>
            </w:r>
            <w:r w:rsidR="0015391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Retail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domains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Excellent Facilitation and Communication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Automation and Project Management Tools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IBM </w:t>
            </w:r>
            <w:r w:rsidR="0036203A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Cognos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</w:t>
            </w:r>
            <w:r w:rsidR="0036203A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Power BI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&amp; </w:t>
            </w:r>
            <w:r w:rsidR="00555E61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GIT</w:t>
            </w:r>
          </w:p>
          <w:p w:rsidR="00073DAB" w:rsidRDefault="00555E61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Tableau and Java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IBM DB2, MS SQL Server and Oracle 11g</w:t>
            </w:r>
          </w:p>
          <w:p w:rsidR="00073DAB" w:rsidRDefault="0036203A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SQL, PL/SQL</w:t>
            </w:r>
          </w:p>
          <w:p w:rsidR="00073DAB" w:rsidRDefault="00DC3897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lastRenderedPageBreak/>
              <w:t>Client</w:t>
            </w:r>
            <w:r w:rsidR="000F4386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</w:t>
            </w:r>
            <w:r w:rsidR="000A3FE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: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36203A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Nestle,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0F4386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Merck, GSK,</w:t>
            </w:r>
            <w:r w:rsidR="0036203A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Novartis</w:t>
            </w:r>
            <w:r w:rsidR="000F4386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SunTrust Bank, Ericsson and IKEA</w:t>
            </w:r>
          </w:p>
          <w:p w:rsidR="00073DAB" w:rsidRDefault="00073DAB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073DAB" w:rsidRDefault="00DC3897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:rsidR="00073DAB" w:rsidRDefault="00DC3897">
            <w:pPr>
              <w:pStyle w:val="divdocumentli"/>
              <w:numPr>
                <w:ilvl w:val="0"/>
                <w:numId w:val="1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Certified Scrum Master with 1</w:t>
            </w:r>
            <w:r w:rsidR="00E84B9D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years of IT experience with expertise in implementing Scrum frame work and Coaching.</w:t>
            </w:r>
          </w:p>
          <w:p w:rsidR="00073DAB" w:rsidRDefault="00DC3897">
            <w:pPr>
              <w:pStyle w:val="divdocumentli"/>
              <w:numPr>
                <w:ilvl w:val="0"/>
                <w:numId w:val="1"/>
              </w:numPr>
              <w:spacing w:line="360" w:lineRule="atLeast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Vast </w:t>
            </w:r>
            <w:r w:rsidR="00B111EF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</w:t>
            </w:r>
            <w:r w:rsidR="00153912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ata Analytics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experience of complex projects in various domains</w:t>
            </w:r>
          </w:p>
          <w:p w:rsidR="00073DAB" w:rsidRDefault="00DC3897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73DAB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073DAB" w:rsidRDefault="00DC3897" w:rsidP="00DC3897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:rsidR="00073DAB" w:rsidRDefault="00DC3897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73DAB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 w:rsidP="0036203A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36203A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7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36203A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36203A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Till Date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Scrum Master </w:t>
                  </w:r>
                </w:p>
                <w:p w:rsidR="00073DAB" w:rsidRDefault="0036203A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C3i Solutions - Hyderabad</w:t>
                  </w:r>
                </w:p>
                <w:p w:rsidR="0036203A" w:rsidRDefault="00DC3897" w:rsidP="008C4D2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36203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Played the role of Scrum Master for two major projects</w:t>
                  </w:r>
                  <w:r w:rsidR="00DE5271" w:rsidRPr="0036203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 w:rsidR="0036203A" w:rsidRPr="0036203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Merck Healthcare and Nestle </w:t>
                  </w:r>
                </w:p>
                <w:p w:rsidR="00073DAB" w:rsidRPr="0036203A" w:rsidRDefault="00DC3897" w:rsidP="008C4D2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36203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Facilitated Scrum ceremonies – sprint planning, backlog grooming, daily scrums, sprint reviews and sprint retrospectives.</w:t>
                  </w:r>
                  <w:bookmarkStart w:id="0" w:name="_GoBack"/>
                  <w:bookmarkEnd w:id="0"/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Shielding the team from external interference during the sprint</w:t>
                  </w:r>
                  <w:r w:rsidR="00395CD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Conducted lot of work shops, training's on Agile for teams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Facilitated scrum master community of practice and product owner community of practice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Facilitated retrospectives using innovati</w:t>
                  </w:r>
                  <w:r w:rsidR="00153912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on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games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Helped the teams by all means to achieve their Sprint Goals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Increased face to face, open, frequent communication in the teams which was mostly email written earlier.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Educated and coached the teams on usage of JIRA &amp; CONFLUENCE tools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Ref</w:t>
                  </w:r>
                  <w:r w:rsidR="00DE527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lecting and radiating the </w:t>
                  </w:r>
                  <w:r w:rsidR="00D13BB5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metrics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like burn down chart progress, planning effectiveness, quality, and velocity continuously to the team and various stakeholders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Prepared various dashboards in Jira using advanced JQL &amp; Filters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Strongly encouraged the teams for automation where ever possible in the system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Helped Product owner with effective management of backlog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Educated business on usage of Confluence for business requirements</w:t>
                  </w:r>
                </w:p>
                <w:p w:rsidR="00073DAB" w:rsidRDefault="00DC38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Coordinating with multiple stake holders and ensured no blockers for the team, to succeed with their Sprints</w:t>
                  </w:r>
                </w:p>
                <w:p w:rsidR="00073DAB" w:rsidRDefault="00DE527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Proactively identified lot of process improvements</w:t>
                  </w:r>
                </w:p>
              </w:tc>
            </w:tr>
          </w:tbl>
          <w:p w:rsidR="00073DAB" w:rsidRDefault="00073DAB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73DAB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555E61" w:rsidP="00555E61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2007-08</w:t>
                  </w:r>
                  <w:r w:rsidR="00DC3897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DC3897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7</w:t>
                  </w:r>
                  <w:r w:rsidR="00DC3897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555E6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Data Analytics </w:t>
                  </w:r>
                  <w:r w:rsidR="000F4386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Technical 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Lead</w:t>
                  </w:r>
                  <w:r w:rsidR="00DC389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</w:p>
                <w:p w:rsidR="00073DAB" w:rsidRDefault="00555E61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Accenture India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Actively participated in all team meetings with the onsite coordinator for the status updates of the project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 various List reports and Crosstab reports.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 various Framework packages and developed Reports by using Conditional blocks and variables using IBM Cognos Report Studio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on various report issues/tickets and validated reports data using SQL Developer.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Prepared documentation for each and every resolved ticket. 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Extensively worked on understanding the business requirements and developed new   reports.   </w:t>
                  </w:r>
                </w:p>
                <w:p w:rsidR="00555E61" w:rsidRPr="00555E61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Distributed the project tasks among the other team members.</w:t>
                  </w:r>
                </w:p>
                <w:p w:rsidR="00073DAB" w:rsidRDefault="00555E61" w:rsidP="00555E6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555E6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Performed Peer review for the code developed by other team members.</w:t>
                  </w:r>
                </w:p>
              </w:tc>
            </w:tr>
          </w:tbl>
          <w:p w:rsidR="00073DAB" w:rsidRDefault="00DC3897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73DAB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073DAB" w:rsidRDefault="00DC3897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:rsidR="00073DAB" w:rsidRDefault="00DC3897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73DAB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 w:rsidP="00555E61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</w:t>
                  </w:r>
                  <w:r w:rsidR="00555E61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555E61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2005-07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Master of </w:t>
                  </w:r>
                  <w:r w:rsidR="00555E61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Applications (MCA)</w:t>
                  </w:r>
                </w:p>
                <w:p w:rsidR="00073DAB" w:rsidRDefault="00555E61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Osmania</w:t>
                  </w:r>
                  <w:r w:rsidR="00DC3897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University</w:t>
                  </w:r>
                  <w:r w:rsidR="00DC3897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073DAB" w:rsidRDefault="00DC3897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73DAB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073DAB" w:rsidRDefault="00DC3897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Certifications</w:t>
                  </w:r>
                </w:p>
              </w:tc>
            </w:tr>
          </w:tbl>
          <w:p w:rsidR="00073DAB" w:rsidRDefault="00DC3897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73DAB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073DA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DC389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73DAB" w:rsidRDefault="00555E61" w:rsidP="00555E61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Certified</w:t>
                  </w:r>
                  <w:r w:rsidR="00DC389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Scrum Master from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Scrum Alliance</w:t>
                  </w:r>
                </w:p>
              </w:tc>
            </w:tr>
          </w:tbl>
          <w:p w:rsidR="00073DAB" w:rsidRDefault="00073DAB">
            <w:pPr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:rsidR="00073DAB" w:rsidRDefault="00DC3897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073DAB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66659D4-97FC-463F-A746-6BD87F182E1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2ABBBE76-EF27-495C-A732-32F6452486DC}"/>
    <w:embedBold r:id="rId3" w:fontKey="{A3EB25B7-E446-4BE9-83A8-AC9A477E5873}"/>
    <w:embedItalic r:id="rId4" w:fontKey="{5EA61590-A671-4406-A189-E1BB9F404C88}"/>
    <w:embedBoldItalic r:id="rId5" w:fontKey="{ACB8D9F0-814E-497A-9769-C71ED360595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EB53443F-C50C-4B7C-BF26-F8E487718FA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AC06E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3020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18ACD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EE65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94C3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8082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46D4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DE04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766F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6BEA49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4E6C2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A49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30E7B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2C27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024C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5AD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90A8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0049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AA0AED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2BC4D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C349D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AEA4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1C19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2241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F837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928E9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52CF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E"/>
    <w:multiLevelType w:val="hybridMultilevel"/>
    <w:tmpl w:val="8BB8AF5C"/>
    <w:name w:val="WW8Num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23"/>
    <w:multiLevelType w:val="hybridMultilevel"/>
    <w:tmpl w:val="D994C3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DAB"/>
    <w:rsid w:val="00073DAB"/>
    <w:rsid w:val="000A3FE3"/>
    <w:rsid w:val="000F4386"/>
    <w:rsid w:val="00153912"/>
    <w:rsid w:val="0036203A"/>
    <w:rsid w:val="00395CDD"/>
    <w:rsid w:val="00555E61"/>
    <w:rsid w:val="005847D8"/>
    <w:rsid w:val="00805F31"/>
    <w:rsid w:val="00B111EF"/>
    <w:rsid w:val="00D13BB5"/>
    <w:rsid w:val="00DC3897"/>
    <w:rsid w:val="00DE5271"/>
    <w:rsid w:val="00E84B9D"/>
    <w:rsid w:val="00F1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8137D7-4974-4879-A0DF-128BC6EC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table" w:customStyle="1" w:styleId="divdocumentsectionexperienceparagraph">
    <w:name w:val="div_document_section_experience_paragraph"/>
    <w:basedOn w:val="TableNormal"/>
    <w:tblPr/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</w:style>
  <w:style w:type="table" w:customStyle="1" w:styleId="divdocument">
    <w:name w:val="div_document"/>
    <w:basedOn w:val="TableNormal"/>
    <w:tblPr/>
  </w:style>
  <w:style w:type="paragraph" w:styleId="ListParagraph">
    <w:name w:val="List Paragraph"/>
    <w:basedOn w:val="Normal"/>
    <w:qFormat/>
    <w:rsid w:val="00555E61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RAJA RAM MOHANBODAScrum Master</vt:lpstr>
    </vt:vector>
  </TitlesOfParts>
  <Company/>
  <LinksUpToDate>false</LinksUpToDate>
  <CharactersWithSpaces>2923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RAJA RAM MOHANBODAScrum Master</dc:title>
  <dc:creator>siri</dc:creator>
  <cp:lastModifiedBy>siri</cp:lastModifiedBy>
  <cp:revision>7</cp:revision>
  <dcterms:created xsi:type="dcterms:W3CDTF">2020-12-19T09:30:00Z</dcterms:created>
  <dcterms:modified xsi:type="dcterms:W3CDTF">2020-12-19T10:04:00Z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ODQAAB+LCAAAAAAABAAVmLW2rFoUBT+IALfgBbi7kwGNu8vXv3NzBqPZa685qxpiSUakGJzAWFZgcZbAaFiEaFEUSFSEUTwS1Jg+DDkLn2XM7wmmYNnv+wY9lmRGBU7wLGd8jKbjbXiVpgB+bH9u7vcXBeG5zD9lh96Qm5YnhJwGRHQuPqMyyT69hGUoVp79hdqqTABEMSpQiH6uJOxzQEmrTCgOgCsBBrinnHiNnRS2UvDF7MrOMDqPiIXW6Lv</vt:lpwstr>
  </property>
  <property fmtid="{D5CDD505-2E9C-101B-9397-08002B2CF9AE}" pid="3" name="x1ye=1">
    <vt:lpwstr>jMQFSkHF6RMJGOfOfLsByLsM22D8DvkIbCIwNafsV65MT8AjuD5ko0B5T2CQtafgR58eKdt+9rokAtItgpwO7Rawuuu7LPUxBq8Zrp/6xHRkfwRmfZpOnYgGJxCmXCEgKKgVY62ekyxuFs/trDeEC7lOlUX4RKP0HN+LapWObS1UANOmEwxJelvQPNmhDMSazsXqc4kUuKkPwlvTRGK+PMVEvxuwKnqPOYtCdKx9TzDVPuQpOHncYuKULwEqAFv</vt:lpwstr>
  </property>
  <property fmtid="{D5CDD505-2E9C-101B-9397-08002B2CF9AE}" pid="4" name="x1ye=10">
    <vt:lpwstr>GEoYUbYbFbbA/IEEq2M212ByQYCwG3G3UekI2joKRYJ/ZiZhadMQEc2S4NwztdnT9gn3TVSjp5Q1IKzen4MuEP0p0lBJE3CHUv4NVrjyMdNszMyBXL9+/4rzy6FrbIdb4pR2ediN5DIg6YitAr4Inrj4UWxF6GozVkkbmuiyEKTO8rigw+3gM4Kvvi/Xz+BnZOshJcknnOyBK6XPWWaskDImdSaetuWd5OEquvOodHd5rxXD5wxdH9KDMJAS3Qz</vt:lpwstr>
  </property>
  <property fmtid="{D5CDD505-2E9C-101B-9397-08002B2CF9AE}" pid="5" name="x1ye=11">
    <vt:lpwstr>N0dxEcqIsyjHTFAfHYExRr/TF3zwHYzKkSdV1YIkNJharm0XZA0kK5E8IswDJokO41NdEJ/QZLyurrkXBTuFVA7BceHWPq00ac4DaQpOkju+aROpyPRmFUqWgfjtrufYN0qQbcAmKiI1Jn6W8iVyPeiZqI59Es5onYHlH7C/q0fkE71JHoF/Th9ONL5nQ6t/WCR0f0aEhbr1/drvPbiPwaJGV2afbBY5gBqht+NTYcCaDvAZAZDuLHIxEXuE9ZM</vt:lpwstr>
  </property>
  <property fmtid="{D5CDD505-2E9C-101B-9397-08002B2CF9AE}" pid="6" name="x1ye=12">
    <vt:lpwstr>yXKpLNfk2fJwgXXvOjm2VfJ36vWorAiP5q6VN+K3KZay/FXEx0X6L1TIrW5sAdxo+7HQtTw9qW2sM82e06c0IvWe8bm6/TEuthSXpNaxKdmTRtYkikYAI9b6ExOZEBzpqr4aqZdJAqhEr2O+BWUorFRn/fotzgPtw9/hSbHSox3EJvsdxsBOZy2CVX8fvniYvXRFNPkpDBym14REZZFGSaU+Jo6yPpcDm06MO+hI4E+0q8hFRTLEbiJ/ynEaNou</vt:lpwstr>
  </property>
  <property fmtid="{D5CDD505-2E9C-101B-9397-08002B2CF9AE}" pid="7" name="x1ye=13">
    <vt:lpwstr>etXubQQSPVX3Gs3T+JU0LfIB+hILObfSxdjBJPxbJ9K2PSWoqFIBU+q/XGcbnRlCaMYa3WvdQ5iIqvoyhgqxXjX4H4/nBIRjh5gtW6AyD+xB51+6MCfw7h9+3TTSG4PFKz/BuukVryX8pj5l3XrzgH1ZIuUHGZLA4Wl2Eeok0Fl73x7mJJ41ww1ePYAU+QavJa6uy2mZWtUKUinYbc+H8pqzfhrgFnx1JZCYrbriMdoz9JtDV97M/YnKn+jHvi9</vt:lpwstr>
  </property>
  <property fmtid="{D5CDD505-2E9C-101B-9397-08002B2CF9AE}" pid="8" name="x1ye=14">
    <vt:lpwstr>Pzgirzuz9HKz1uXhqzC2b0lIltjbsze139i12REAlG+3bGndhD/ZGrMSgdW8J/0NyPJ1gWrxKQonBXmqm3NHrLgA2tCsCKe4EsV/L91Y436cDebmL0JiE3slXQF9vTg5K5xY7dtAqluEEMrjtybbHelmxxyloe2J1dCXniYdj9bDJB5pcwh1wF/uRBkjxVoOtW3ws5Mua1QOhmg4/ieK+wcFDt7Hb/UiazTP8iTKwmp2TnsA6+v069uolUyfRmK</vt:lpwstr>
  </property>
  <property fmtid="{D5CDD505-2E9C-101B-9397-08002B2CF9AE}" pid="9" name="x1ye=15">
    <vt:lpwstr>gP4Uxop0JenVLbKZpfne7PJtxjGwRkdeAJPLEX/zzfB9sj1DHBetFrMpU4zhLt8/4gY9nfBXTyt3sQcaZJ4D1RlrwYOdKqmaksc357Df1739M0tt3o8lD+4xDWzU3UkJgCE1XafaJ4Lkt6LPrC3ns+yQXn4kZpWXFJvkB9mE0rVDNM8qJEI6fZyINnax5f20hOtSJcLtefiA/OmwjYnbTthmm5YGDX/Lg31D7KcJxIjwG8xFu2aVBm+FK5X79h3</vt:lpwstr>
  </property>
  <property fmtid="{D5CDD505-2E9C-101B-9397-08002B2CF9AE}" pid="10" name="x1ye=16">
    <vt:lpwstr>ijdrtH4mxxV+k1gYbjwdwAi+r1tbVZQUapDnPyLbb12OTH+Fc/OVkY6ID/T6fFU037KDLLGKPU0S+xL5LZRqKqz++6WOBewJ07QPK09L6cNtiKUmMl7o5eL+w6u0EIjnhEaRiGl04csKMaEYZNokkO8L/8SU1kVazBt2Ekq/EjjWNrvnR4XK8WHsyZniJTFvBfvtenlRRRUPZinPUKkp06P6UG9rhRwX7GcXkI383K3XMTXmiaSWLtf5/cxvxLc</vt:lpwstr>
  </property>
  <property fmtid="{D5CDD505-2E9C-101B-9397-08002B2CF9AE}" pid="11" name="x1ye=17">
    <vt:lpwstr>v4xyPsUGWgp9UPFInQr2/DV3Ovz7uNCYIreD3xEgOzP2vV1HStvwTDIQ/DWdctgRklwf4uWk6NRTr24E90p6yOjJ/syvLXdu5boj46buQ0SDXsC+JJfmkNPPwpTUwhLwUaIkXxHnBXGTbixkYaIbNyBH2PHmr7FA9LGbZYWPgTDaFj3oDOnT1qEPdyECS7J1dPrCcFuV5du8okxE2DJfzICEC4ZTlxo/PsSvg+7vEUBNy/+aL/KlNoezv1BZdaf</vt:lpwstr>
  </property>
  <property fmtid="{D5CDD505-2E9C-101B-9397-08002B2CF9AE}" pid="12" name="x1ye=18">
    <vt:lpwstr>xaFbHw3wDWXaYbAyrTa1fhkpEWBT8HMmhwRJ+1W5vO9tiy+CuOM+S9C1SPeJIA/OCOSR8IPoogq1f7l59lDNHqlH8Eu3TA6m/h4v54yYlk9CKZ1U4JhlCxXRILx9hRJAtScSJrbIvV49befgzn5jr0vACRNoy1S6q5JdgBy7fMGClbOOOFB2eAY/YBl7ydR+vTZDMpEQNIxvzNtzJMqztWwSwGwCZ+TK9Nl8i7TpWpWtP8An/qcuOl5OtbfVHmr</vt:lpwstr>
  </property>
  <property fmtid="{D5CDD505-2E9C-101B-9397-08002B2CF9AE}" pid="13" name="x1ye=19">
    <vt:lpwstr>/krCrrGWAQU54/peLHMWDf95SRmsGfhB4Bpb3JJCRp5czt+2EtOMwr3aqQWoQivVdjV1N6L0u6OrmDoE398gYRULxqqk1fKn3Ro83xtGHQyW898P0fNRfEPuw47UjjxD3bzLItM/nCaM6ZYCKIHLhEAkvvj38RrO9Iyaa1Xh1m4H82urLNLvz2Bfx7PQkoE0l/dhT+8lvTupNpwPGBQc7AEDut01PcarYyo57tG19aUlUrmev08h+Bgqfu8/b13</vt:lpwstr>
  </property>
  <property fmtid="{D5CDD505-2E9C-101B-9397-08002B2CF9AE}" pid="14" name="x1ye=2">
    <vt:lpwstr>OlYERc9bZxaAgsL2PVOKkijCV8nSC1qNI4SjRVJHSVaqsvZsVNVPeuCb4WK4JN0IkcFyx2NuOqyYjX3U3La7NAU9dzmxkA3NiA6Lx7aBaeBD3XzBmoG68SUEJYIkzAaR6at1KbhtzKO3MzqJvI414WiO2INxY/GGKMnlRyhiINBRuyG8tjLUehprcBws1dtvNO6YYKdW+NF4la7k4xW9hZlK1uxQV1yQzPIwAY0fbXtpiCz08ZtGIedjLougXkS</vt:lpwstr>
  </property>
  <property fmtid="{D5CDD505-2E9C-101B-9397-08002B2CF9AE}" pid="15" name="x1ye=20">
    <vt:lpwstr>vAfVLMjwglV/SyetU53r/qsRp2cRsSZIASX/dFh8Fqun8jGiBucOPKajXk52G+iFgupCy98XPJu4yExTiTiH+eaM0EfivYInasMmPIwXLc16dhUqa+IfT3hknvRdM8AyX3j6X/MfXPjdlQ+1tRIzA4uuzng6xZhOcW0bI54HFOL61G30VeNHmIuFl80M73swFFnGokRKsIxqNO0NoxLERKEUeNmBadO8RAfhJBjgpLjAQA79zWohz4dQzbeDYs2</vt:lpwstr>
  </property>
  <property fmtid="{D5CDD505-2E9C-101B-9397-08002B2CF9AE}" pid="16" name="x1ye=21">
    <vt:lpwstr>BYrvM6auYLHmZNFGokilu+iCkbwb8VD/yV6qiLsZNyP6TiK+NadgRNtQyHZiuL3yGtiBeOsdhRN+EZrZM5KPhnRQfXuCVZofrQ0B9MTBeLHoFsdcnEOfcvzbiTF4kUiKdbt+TUOcZnEDuclun/u5HRwlwhk1MhcESNfIRwKbsIKmH83hxJyt/se8wnrtil/aNgVMQQ3UyzLBztzy79sOnndRMEnpXjQVb4yu403m1m95F3+wJ44Qbab3DRlKLpM</vt:lpwstr>
  </property>
  <property fmtid="{D5CDD505-2E9C-101B-9397-08002B2CF9AE}" pid="17" name="x1ye=22">
    <vt:lpwstr>xo084RKrii+8dYa0BX88h1qYemAbHSjwnX4gK4sfQuA0VHiAT55WZ98VvRylP6hdvUAf3XATdsmWTsWxExkLTXln+b5QgOGJJEDSYnFHwqw9tWwycpY2d++43OYISh8m5Dv79NjNjcTSBi+/Sc9tcFN1b7f2qJlIF92cPxOYPiS88fe9aQhffQaD9cGotuLHvzpYdkHGBzfBllx9r6i4vnj6YHxv2jTPHNqUgJ3XUyLQwxa/zIHNGOe2Vnd8vlm</vt:lpwstr>
  </property>
  <property fmtid="{D5CDD505-2E9C-101B-9397-08002B2CF9AE}" pid="18" name="x1ye=23">
    <vt:lpwstr>eOz0Oi4TJG4RhAZvJfYtkJpQVU57Z46YhNmw1yudmsnj11u94vhp1UGj6gJzbnBHzI1r/f2JV4I7LOs3t8VhOYfANBKPhsvBrfqIWQk1jju44dgtO37KJN/yetviizkREHiPu6V3GKx3M/KRhT4fmEC5UDVHIj7qVz+o7NSsILue3UTqqpLtCCIiJ4+rEiNPaoRzuOL6tsDC5jMVO90LpDrENndKSraX7LExcVy6+sqkgOhB7mOXLxIFoKc1syc</vt:lpwstr>
  </property>
  <property fmtid="{D5CDD505-2E9C-101B-9397-08002B2CF9AE}" pid="19" name="x1ye=24">
    <vt:lpwstr>0CowGH6j9neevRTyNeETdudtGurFw6+gNEyc9u5S579crYnNlewSZ0MiBNKCydzZhd3+6U9EzlNMijZUxLDeGDtdih55PfIlSHKocODV7eTsJaagP/EBS1CubGwgY6KUBgPFFn8QE9Dgem7RvsWSYceiFoS752R78cfkUKvBP/or1eSMIOCCnsh8qlCe8uIgQhg7vfXt+rXWDdDRhA9h5qiwwxQerNcl6zX66NnqBT2Uk5Yv/3L92C4cPj/K5fr</vt:lpwstr>
  </property>
  <property fmtid="{D5CDD505-2E9C-101B-9397-08002B2CF9AE}" pid="20" name="x1ye=25">
    <vt:lpwstr>L+duwB97/ft2QnaZzc2xnn0vI9H68x2X4Fi3JhE+b262T+8jrac25c9UkSczVmNvfGfQzjO0/Ep6uM7nS44AJdufm1QJBmyXMPw+yQDu5hIJ058ivheIG9cRAfHxz0TlZFcF9AFQ+unx5mr8sCjIFxAERfoe/WsSH6USt0/WGtSulxnGOsWl/j2untavuvF1sRPu7ru+HoUZ0h7UFAN7sLrrAN6WNqlP0o9qljKslVl8X5O+/obr4clvKMbZQme</vt:lpwstr>
  </property>
  <property fmtid="{D5CDD505-2E9C-101B-9397-08002B2CF9AE}" pid="21" name="x1ye=26">
    <vt:lpwstr>KSKO16Yv2YRh2DRxI3erqnPHsRE2jlaDakYdJ0Tt1d+xh76+/q6qj/Th45j9cfkEY1vy5gEhIsaE3xS2mSNOvdZkMee8pGbD2acEeX/NLxwdpPoygfGYWDp3zf6f7pQDGpDkcnvwui7G//iYI6n/MvBPS+JSMJA9EJ6QG/6cbN92UkObMx/NN+PI9Gt5b+quLH9+YZvOxkzNQVCwJhALsbCrwztkdv32UTHqgQ/o7nb9urjuzP9oQd8A8pkMbbW</vt:lpwstr>
  </property>
  <property fmtid="{D5CDD505-2E9C-101B-9397-08002B2CF9AE}" pid="22" name="x1ye=27">
    <vt:lpwstr>waqoTsjaozUq2I0zINqG6HX3mNSW178/jImEjufHmMUJh646cUCFLVpUo9fdcdlt6PTm5lnXlg6UDMZeHK/ZG/nEWBuDDzS98S9vwp4pD6HmooRcORpnNfhxw4uY7TXUv2dyhqZ/UFW8UKzMcJCbX9PuzTfCsNoFV/sKkZfWn9rP1BxiRuWQBXrq+iBaUy2hfa7/ALcNoriO2LN4V0fjgz1AJ7GDtLH3PotLMG3isYh/l4rbgSsHrJDqxWEnc+o</vt:lpwstr>
  </property>
  <property fmtid="{D5CDD505-2E9C-101B-9397-08002B2CF9AE}" pid="23" name="x1ye=28">
    <vt:lpwstr>ZBaNc/HDUN/sYDHWOXX2ZvX7Bx2Vu7pnBdt6bZVhJ+jNjP7Z2r2v6/hy74mtnX4c47Y53o4iiYPXgdYXaD4mZ/WYGdgJiTyIjU7Zpa1fXQE2r0QU4WDNYg/x7RrIHtpvUgVwehG9uAwsTBG450s+dfn5H5ndBdI3xzCPReaxEA6Nkq7TB/HHBoCDFsC9dj7PWFhvEwCtcTMA5RORDktLU1WdMe3hiJK72c7ON3WMU+upYFklSEidKbo+Rpqi7/y</vt:lpwstr>
  </property>
  <property fmtid="{D5CDD505-2E9C-101B-9397-08002B2CF9AE}" pid="24" name="x1ye=29">
    <vt:lpwstr>TNjIg0cmmQ8hntJLyq1Ul5znwsxr4djhLRrf84yzy6Ya/qFBae7HE6VeQai8gLgwVnNsbiHv90VnU6uPaeiEZhJLJ8o+V2O8PgJOxf6fbgmzDW/AzzTkgiYjtQX8yrRApuP3BLN2VSlFzAZD2bcq0nyEKxbOBfoP6yuOesYvhZ5R8T/HtTmjHPoDLU9DhhZ9ELLDOvxMmdCYjrT91lpRrWf+YrQ4pecPGVihZa+CN/V/Ty47sUYaff013Ej3F4G</vt:lpwstr>
  </property>
  <property fmtid="{D5CDD505-2E9C-101B-9397-08002B2CF9AE}" pid="25" name="x1ye=3">
    <vt:lpwstr>E7T5lanKxUxYGcpTuyZQ7sfnKODps29jMkq7qhJ/WvKwM+Ei3JIaTGfgPWzeit10JbkQ4RlUH84JPz9eK1e13iHNfpL0FJNYbY5qlTIfMWkvg0znnhZgZ+Kb33lZRSKwPJZ5GNaW393OhHKfCNMXuVVxbfNB9kB1MvW8sd9o3DuuPpmgE6TIRuM5bKURKaN+8kymFKAB2Z7DXZ0YJXX8u6xzk++NXG2GmNRM+umWDDPcnrhTMYucRXP2yQL2p8y</vt:lpwstr>
  </property>
  <property fmtid="{D5CDD505-2E9C-101B-9397-08002B2CF9AE}" pid="26" name="x1ye=30">
    <vt:lpwstr>CpDpRaswRL7psYRMXyC9ie9x+3sP9yWYkksdLH/SHN8k5E7BPtEFCSjcZDWLhEp2XbPEO6iZCRbPvtlD2nWwGHXJsH6wzMaO3q5taFbKNYUs1D3yQKngPoGkZzLqmubbcQ6/ut0d9eWLEWKLWJsO7fphOjyRnhiWzq58LHY+Y6FbUBtwMHyNUIUtTgz0h0q1OSASEh5KfX9/J728R09rm2GsYsbT4GawPo0XCc1bruVAC9fguTj78fkFT+8+IsK</vt:lpwstr>
  </property>
  <property fmtid="{D5CDD505-2E9C-101B-9397-08002B2CF9AE}" pid="27" name="x1ye=31">
    <vt:lpwstr>JQF74hmNZROtLm6PMV5AQ6vGBv5zUvFsO1MVmnOskXCGpSn41/uoTsWr0U81Gi7JvlLzb8NWioxktARWr/+cNw1XRK1TVmsLQlwycn9AKuBiwZFtrzUh9jV6gTxz0pLUeFZdiYueh2mkj3TUvtLMccsixVHjwMn3VZFl8fSAL569AcpCH1B1iIUi85td4jnmKuATPr89L/lz2WyTNboZfA08ntU3lLH/8PkZan+qI6u0jtkoJ+c0WzJpcnGibQT</vt:lpwstr>
  </property>
  <property fmtid="{D5CDD505-2E9C-101B-9397-08002B2CF9AE}" pid="28" name="x1ye=32">
    <vt:lpwstr>cuGbn2JJLbFxo8cf2IpIoOoUR5SLl3h2MqK5kGnpEedxmceGR7oCHMCzm0iTt739V6L+BvkL+RtUg30sHgRILWiXOLgb7i/mx/KrHQkoee4VfE6yPIlfRX49tRO7JP7HkTa9pkDeXL+9SVezHnwfXRla3Y7zkHsSh1J640kzOLTo/rt+GA5QocQTfHzMg4wX5r5+UKlsWtzHa/jXZXdN2PGJas1vPMhBcCxINgqGPZhach64FDY5qsKUUcAchNy</vt:lpwstr>
  </property>
  <property fmtid="{D5CDD505-2E9C-101B-9397-08002B2CF9AE}" pid="29" name="x1ye=33">
    <vt:lpwstr>fVM6GnkGZDmvfSTNQ5UVi4K3I0CQ/bII2lEl3+E1d6I5rMP/KycIUq+ywgnWJ1kewKuV9hdBxUHQZtop4iZ0ykPxoyN7aBB2eQiYnJc+PyqNLoOMOtcY49m9MFbX3TBjA5d3vcq6cHPZLmp/2EzOPPEvHsi0V2/iYEpThbxw4ek03V+eixH6TvlLcWgAkGq9xsv4FHES6sUaOzvToR45MOzUcF7wflZTH8ioTWv18frJCYUf9SXIPiAPFcrGOjr</vt:lpwstr>
  </property>
  <property fmtid="{D5CDD505-2E9C-101B-9397-08002B2CF9AE}" pid="30" name="x1ye=34">
    <vt:lpwstr>FkCva6wSx6xGiNMfTjeEIYMJIdBX6kY3GaLY5+7PSe3R7UxSZD7eSjUxeHoWjLGSyMT9nexEf/YL/8wIOPelUkLUBhf7VlI9IO/T4OJabThaPmcS6pW+TWZ21Z5b8e3Y1ldPzotsQzcgadtFxwj+VqMWBioUg07VEB2dp5AnmBD4fM0Y7LJ+8nImc2nbjfsFH+gn6tjy+/aN6UXKq28yb+vFP6FSqjGxPEHopsvVmPfmivtDgYNIvXb3OvYvcqS</vt:lpwstr>
  </property>
  <property fmtid="{D5CDD505-2E9C-101B-9397-08002B2CF9AE}" pid="31" name="x1ye=35">
    <vt:lpwstr>agIhI34gtFPd65CQa3hdtCM/wlLMvHir0KxDDT+VrqXZ98WruM+JT+eaEWoZIWkwLfFWO1XBeqtMlTwELyuZ+VsFbmRCzwsYPgCGItiv913RlJ7SYn0oz7PYzebkpjAmZA0eIMugPiD+eAhWXiQZETvvUCRjP4KxCyC0eU7E+D98SVFMwV/m3XNtLXSsSXR/RU5DZhgCZcIevI5ycl2Z31m1kCEfA5KlyAeC+Hf7IVY1zRrz7FOmHHYLSUEbioB</vt:lpwstr>
  </property>
  <property fmtid="{D5CDD505-2E9C-101B-9397-08002B2CF9AE}" pid="32" name="x1ye=36">
    <vt:lpwstr>Oygkq+18DDdHsZy2b0UQgeiWyIv+FYc4MMSsCbRsPnYzVZ9zaCtppueMkhUjBzh4N3/mMzI57Ecob99EXlOM0eRizZJm0iPPhHSubEa0cAEVMO3Zn3zdhL0m5kt6/qeMQqSLM/PYpHqpOUnBeHUJJY0ryVqiJDptbzsR2/fD2VH4Vc0lGqvyJXqXj5mm0xf8zmdFduP3J2GOFSHt2JqYPdD9vilv9RQpsOjqWzXhFEekp6y7z/SO6cwz4uxfMUV</vt:lpwstr>
  </property>
  <property fmtid="{D5CDD505-2E9C-101B-9397-08002B2CF9AE}" pid="33" name="x1ye=37">
    <vt:lpwstr>T9+eJbGsFQZPvqAdB/DjsdrZ7PoQM+w46Mg3OTjBdKy7WEuWPPw9gOvdD128YUUPVbpS/aDXqNljLRs1J+1gJzsr0nP0iYIkh+RuUi20cWZOIHAPlwBo2AtzzwL83hnr+h/b2IU6j/lkeTzNTzVu8oo2vq5cZmTJimhhZ/ZdZbArWu4bOX+E6MRe/L06wt3AFuwCR5uuXdkwlSGfRX9ivMjyRCq4u5o1TMWq1Y3WXhIMIfmVOMEXavEmyVQh/oC</vt:lpwstr>
  </property>
  <property fmtid="{D5CDD505-2E9C-101B-9397-08002B2CF9AE}" pid="34" name="x1ye=38">
    <vt:lpwstr>pefw5+DZKP0bF5NPGriuW+ND8PlVzyt9nRt+/XHATUav8YvHLZqa23sHxU7YeqHapzTLBiAfftsttgqvcyJx25IEjY0vQhCpLXZcyKVPqhf6epuaMsOCf1GIYpoa9hU6KqaMxYCZGDiFW37oWMq3SwdNsf2uvsH1n69E8XlNR3y6CNg68/Ze0bREsa+AnKJeGmPdH1stcEx2ZUtnhFB5iHLJK6x5pvDbwv/tICGJZYt6npclkMPv886hleSQUjn</vt:lpwstr>
  </property>
  <property fmtid="{D5CDD505-2E9C-101B-9397-08002B2CF9AE}" pid="35" name="x1ye=39">
    <vt:lpwstr>KCgTU9rp9bVlVkF8+G5gB5GCRDOaRvFX1IIC3g5shjCRi4Oulw7jyhIf7qhleQAQ5LG/Gqu0pg+QaUoeHEtfkAmsa/qWZ1e4ci5o/+at6EiYMd8516IqLIy+VNH6sSMSRd1u+JFVID7e/UaiPvjJuSdgPP3cSqgnlKBmpi7ffgqT/2rbfoDyHz65AeZ8zcn4793uupfPMwEXADFlloAuF5CMzdaicr+vbJdBaUy/seyy5VUaONsTQz0e8fvez65</vt:lpwstr>
  </property>
  <property fmtid="{D5CDD505-2E9C-101B-9397-08002B2CF9AE}" pid="36" name="x1ye=4">
    <vt:lpwstr>wJ6GeNrABipCbD4zSB+QHYJa7wXg8aHmoqVlHZC4OLAgQMbgNcuijwEdm0x2MXvFlOWMETQ72S7sfbnlkgzZDDGvJA+nhLXI4nGmLik1iBzZt8uCTrK6M5A+7v2ECOOcf4ZX37MFRw5GEPp2M6M9JcOBsDFEsyPfh3uPE5IZvI1rV2Cgb/Fqpc6X3/wT8q/zeDWEH7JfcxWHgh1IBTzo/LjhSFPNxIIKokDvB6GcWO+1UPXDt8Js6jpb3tghA/6</vt:lpwstr>
  </property>
  <property fmtid="{D5CDD505-2E9C-101B-9397-08002B2CF9AE}" pid="37" name="x1ye=40">
    <vt:lpwstr>fXtlXjKTyiaS88d6Ac5iy8dtFymZ4EletUF9/CDa5LeB8NazMry8gKa9ifGoXtQqY2pVOZRBXn0SxLQcKb7DWMbTCJThe21jGlRhFF7kIRX6h45xQhI3EYkv1m6Hh5YlIHqsz98eOPn6vrX8jWvmAgYGgXIdbIWAwzx8tCsMaQJvwMwwitPygAjbhcmzx9xgr3/Pk8SCEjOIU69S/ATnj2efESDsBbRgeI8GA72GiCGSP3gojzks3aBu6/dyH6G</vt:lpwstr>
  </property>
  <property fmtid="{D5CDD505-2E9C-101B-9397-08002B2CF9AE}" pid="38" name="x1ye=41">
    <vt:lpwstr>yjxBsBElAcvVvCETJYGW/yfv0m0JpP4f5C0C8v4GOqvMrKpylj0HcmAYJQwGgUTWPswPEsvWRUKrkV8mJPvGY/XcZzEC40kxS9zDkXNMz1BwV1Jr3NSYAI5ZWOt4+qXHu3SfI098DzZDbTf55qYU4Ad0f0RaBhyjihSG+KDBm/QuftppSb3xYjVJOcjy0TRBZu9xa+EDu1OUabJkz1h36yQofLeCCUvIFKV+zjDnLEsImTAdPXx3koJlcaeEG6C</vt:lpwstr>
  </property>
  <property fmtid="{D5CDD505-2E9C-101B-9397-08002B2CF9AE}" pid="39" name="x1ye=42">
    <vt:lpwstr>Rdxp7ao60D2pfT8x1tusBpmLxCJ9dJlJydMaclX/4iIbNOf/2bdPzsa48zklb9GSXsirRuxlRV8gCV2RBbk98e0q2B/PUXL/ezi3a6ZJjJ41v6i4Rv9WcweLMyoYhC3UP93F0HeLY5P8gcWxf39py84/VQRXt0Q/gAeKor+vbP4BlZyd7URiQGQHJcuplKxGfrq1fk+SDs97BeFYGSwh6XEDARWbTmr9VaXcvbroOWJYJEw5WdT6uxTpUppEKGN</vt:lpwstr>
  </property>
  <property fmtid="{D5CDD505-2E9C-101B-9397-08002B2CF9AE}" pid="40" name="x1ye=43">
    <vt:lpwstr>/CHmH2vQEPgujIjhWGTgWsYeilifM0TdpdkcjMbSyKhUu6YupyOMdf1VsUyixd9Qjm1EaAuor6M9NGuhLrBHgzDP+FK5dmaSCzupLTu4BVPzE7haxSkcIrR6t/ErTn5Arbu6DKZPhyTB/Tjo1xXwn8AlXb5o99ecUqOGIHp6feWMD505Avr31e7RzvBytFzapDS3n4Xe4E1XyAOgmn8le/e9epfuLiEDk4J3WDganOItNgg5Bdno+esIz8/7FAd</vt:lpwstr>
  </property>
  <property fmtid="{D5CDD505-2E9C-101B-9397-08002B2CF9AE}" pid="41" name="x1ye=44">
    <vt:lpwstr>FKuMgbHYvQfi0NnWH+zjBdO1oS6FosdAULnGu+UlUqcnAZOI/aq4AO9WwCoV0+ucjlfkunU+JbzOm0caKG/ORk5NwmMIjJJw8E6er8cn0UgDDYwOXwcSClRI5LHxMpoCuEDhglqaH/24KLjwcw71fVi/S3omkyQZEEsSjmajyiIr/mwBURsLwcrqhSjP/WmEctcEvbD5yORaIcP1+fH3rVL5eo/l2z5QJo0agPef9ECFn357DnIvoFahV0eNmTH</vt:lpwstr>
  </property>
  <property fmtid="{D5CDD505-2E9C-101B-9397-08002B2CF9AE}" pid="42" name="x1ye=45">
    <vt:lpwstr>YHRTW3eXNGN+sYu2q2oUrCQexkZ6t9eu4WtaLx87aMjAPwGcRFkjw6MS2Kx61hCt7ok8GbM5uhiurRqh/VVXeNEt4ofvzormPWFhIengZ1AF4vTQXoOtzZpdM2rMIJo2veWXSfDK8s4rlxzpYkzoIxO62fwjG5QZ1BTYvjd2fVY8Rq5A2Eiio/2kz5oBOzea8GCxaQLrUey2F7ID5HxouQFVCtzL0huu+a4D7KgIShnesUGkaZSQXJSJ2Jr29Ru</vt:lpwstr>
  </property>
  <property fmtid="{D5CDD505-2E9C-101B-9397-08002B2CF9AE}" pid="43" name="x1ye=46">
    <vt:lpwstr>blwQRz0k1lvpRVEvjXF0nWtj10Twz+psuyoteHp2/PROYAxrHS/o5dA96GdDnI27n15SRsSo0+xCqG7ErE4via/g4sKhbtrAu6Fw6PWNu1v4geAAqe708vq4SUU2MDCwjqUreOPXHHvkEnU+nK4uv3CJxCLLQ+kZqm8h5pVKQZKXVIaZ/9e4WM+GwDOIuevLdqmLI/VXXVkvxT3T9IaDEqy8rKiZ6TJw7NSncETmws4nI4+zv+BpTY+dwf6g6m9</vt:lpwstr>
  </property>
  <property fmtid="{D5CDD505-2E9C-101B-9397-08002B2CF9AE}" pid="44" name="x1ye=47">
    <vt:lpwstr>6aW8PakMmeQaLQ7Haf/xsnIIy9VH6AR8g4PJ5odKhGzhHNPhc83S2Ej6V0aRmuNBYUoqSsW6JOoa3+PUDekL3cnb5e0fO2ytB9xipnYs82p2dARa/0HAqmAgT9ScpeHLqk6/Al+wUfc9ghyzG5Kv4yJd/zZpnKTHixNMXXWEcY0Hpt4yD7+AXlWcjSTsFKXB8bIiLzhnyYeGqEqdliwQpnZM62wj+gXIeICsRtxramKnyIAK7eu+jFs1vww2fiu</vt:lpwstr>
  </property>
  <property fmtid="{D5CDD505-2E9C-101B-9397-08002B2CF9AE}" pid="45" name="x1ye=48">
    <vt:lpwstr>zy/I3zva1M8KEhvCr8bpdxW/GYpBhrl3ozMqvx30zCICwU37u5oElpkrhhA8V+6mkOTM5+4TY4J63wKN3AUegfD63EJu2uslzSYFexqwYhiAVtQR1pYwy+u5+3nKGSTb6Xppz2JeFIw9hiet9hJtTPpyuIpbSBZmRYDD0L6oL/5FFgVMjQpE2PkkPnHr5pHNbvHDNH9pCUm/Rgee2eQ0gwVVzqrf8UDPOYskZBfJfnghKi034WR977m+G/rGAtO</vt:lpwstr>
  </property>
  <property fmtid="{D5CDD505-2E9C-101B-9397-08002B2CF9AE}" pid="46" name="x1ye=49">
    <vt:lpwstr>yXGYx0j7aMblilhJcgSJHS/rcUpfR9Hu1BaqwRjQs+sEwTquyisXfYVp+WxxyH5LqsKZYQMlVAEFJR/+Jn8GKp8t6RTbB+aDxYlNEy17vPT+ScS8l4lhs9cskUwYtGlfg6HIDTvZ3s16uufGdAjWKsZlxNb0rH4A/9C9OmJ+U3DXjn2D3zBaU1IebHjyYRxwzoRX3+k3N1CxFva1HZi5wAWvKonKMyWP1TdnMEgWE+txxzfFWbNEvqQIZrPq8Od</vt:lpwstr>
  </property>
  <property fmtid="{D5CDD505-2E9C-101B-9397-08002B2CF9AE}" pid="47" name="x1ye=5">
    <vt:lpwstr>lA13wv7mM3RmHzYx8geRsGxkb5UDKMuo3f4kA7SvlKNzIHIF/JtnkAcVvg27zF3AzHrs5oATS+HOkgAVwIioQmU+evRoHB1+yRKxy/ZywpHdSp2tvPBNrgslU2vFJr/VFpDI08JrSmgULTBC6GjjfCf18SPlVItic90+tGH8D3FDM6Ekxg2P9e5LJxxb6iK/JENdTqT0+uusEf4QzKqGv1K/RjV2JGZ+TDxl8p/TQlc/hdBI+Ephce1SHPJ5STi</vt:lpwstr>
  </property>
  <property fmtid="{D5CDD505-2E9C-101B-9397-08002B2CF9AE}" pid="48" name="x1ye=50">
    <vt:lpwstr>8T27U/FjAbfWXBm4iBPUdT83XW7p+Oqfm5koQub8nRqudVqAkqzH7xLbg7Ja8Yyl605QOyIoWSbTimqrK4+R92WLh0OGr2POqRHBnQXptVp9zNdiSsR59AEjgmjuou0YMXox7pdrDA49jo5Yu1GHWgrFgWmHWtYe2//9UGCFxh4w9B5DonfUiDg0UdLBLMvRRMUTjUFElr3sE30qzykhEjPPqMUVBNfk9Ee2uaveM43uqFPAodK8S9cAdZj/t0y</vt:lpwstr>
  </property>
  <property fmtid="{D5CDD505-2E9C-101B-9397-08002B2CF9AE}" pid="49" name="x1ye=51">
    <vt:lpwstr>9JC/9aJ2uS6luCQvalDHU+4SO/07JjCfciw/9EYXlxRRnIgSQuqHziEvrocjqK+cQZcHhFpxArHspdjkBaQis1ycNR1wrEkTRpInmEwu9VEcFNgCh9XU29TC//KZGaDO6fARfmz7/68ap2j0D2hLhcri6elZ7il2/bljRZwtHlAQGDXj2G5GvTVGa4u7G6gWESMYe80ramqg2KPwZkuKOEsqt55003orytR+U2UCiauepHiDRkPNpJmK6Wf4KlI</vt:lpwstr>
  </property>
  <property fmtid="{D5CDD505-2E9C-101B-9397-08002B2CF9AE}" pid="50" name="x1ye=52">
    <vt:lpwstr>GZhUZ+QVG2lW+9ur8EQxiVqSOXBWqu6+O8Q8x0CoDEvknGnQVP3bLhWR5MCItD+dvamiqC19MFSpb0vhombWa2ptJYLooHr7ZKBlAKiv8k3Aoet0Iw5VgTWRr5nE51c0WLnKtlby0E/24uK7ftgdR0q5L03S0Jbk71RfPYeBbm0vMsvpDg8tsK1/fN8H993Opp8sa55NDY8g9MkyD7YkyOLpwfytUg6U/W/5bULrKk5/ffcpPzwNLKgEMv/99z/</vt:lpwstr>
  </property>
  <property fmtid="{D5CDD505-2E9C-101B-9397-08002B2CF9AE}" pid="51" name="x1ye=53">
    <vt:lpwstr>6vrq0ODQAAA==</vt:lpwstr>
  </property>
  <property fmtid="{D5CDD505-2E9C-101B-9397-08002B2CF9AE}" pid="52" name="x1ye=6">
    <vt:lpwstr>U9F/0GlaIA9zqflFNONxV1w/tRMuXARI7oosaHDFAgFLWIkebKnabzd87v0lL4EkqvHen1sxkAPcRdnEL1SuFxfik43iEJTL7XWWp70ysxAnyRMf3cW1xOjfYKFyXVoVLbpTvGJSazm9HUiPaLB4NTA2OoezBxHgjdQGlDMkfHPn//Iq1lEXMgh7+l5t5FwOGd1RzZkOeHEoOGB83CnvsmKYueSfzdPA4Q6pQ65+Uxjt99QFerBDw0yjvNp60cL</vt:lpwstr>
  </property>
  <property fmtid="{D5CDD505-2E9C-101B-9397-08002B2CF9AE}" pid="53" name="x1ye=7">
    <vt:lpwstr>GX2Lj/FMBN9hnGyKlrDt+ahXXWPjOIz61YACDQSDeePKtcaXIWwr7Pw/ptH1SsTGByiwt81TlKm8MvjqcWSXBIVoILkgEblHajvy65aMU3RR7q93too+O+CBH+Ru18yta60jKe9l2NlXBAwQ2DJXIveT5sYXj+TX5qwWl9E1q5XDdS5GXBiP7Yd9QaU4OlOr0wOnI7p8xzsh2kA35A4VSK77E3UOycOzrKLmb0FGDdq2zeiTE72mz0BXzP0ydDz</vt:lpwstr>
  </property>
  <property fmtid="{D5CDD505-2E9C-101B-9397-08002B2CF9AE}" pid="54" name="x1ye=8">
    <vt:lpwstr>unBXeFINsLUxdoeiDVQ/xy6NxLhCo1cWrDatHRiI+NILinAQ+bBLiRBm52KURYILI2eMyXClArvQIFuEwzPyhomUeS4JmfkYV6FeAdWCkHXLMBW3yDi7ftRWqE9R3ALm/gW76we8jGi/8TUV95ChXThqxCXKJR0ZvRdRMM2tle2sn/VLwQi2C/+DsKkrjBt4b8OXcLhSeOZMS8bqM3UeJLSpK1uJIv+kae43pWNWnyB5kvknUwxlf6kHU8FtHQ9</vt:lpwstr>
  </property>
  <property fmtid="{D5CDD505-2E9C-101B-9397-08002B2CF9AE}" pid="55" name="x1ye=9">
    <vt:lpwstr>yntFhQCIC0rAkA7sZawr5Od4y96MJp1KS7GZ9rrmC9qXh7PyTIDVG5EIKybbHtzDhADsG919ng2FmjBlxcTqqHLno307ZhnjXG4UaX0c3qeFgjWt6kHoO9bpfA62geBRX8CzekZhjOxPR45tkmGFi4Fig5ypZBOh1gMs5klyhs4duMg7pjgI3W4C7zJBagqy83VfFj73DB07AYfyDyeugeZL7toBWOy+fqixklYe44r+M8tNk3suuB2pavBcXrP</vt:lpwstr>
  </property>
</Properties>
</file>